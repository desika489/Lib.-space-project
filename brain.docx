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Libspace backend system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Brainstorm &amp; Idea Prioritization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06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SWTID-2026-7901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</w:t>
            </w:r>
            <w:bookmarkStart w:id="0" w:name="_GoBack"/>
            <w:bookmarkEnd w:id="0"/>
            <w:r>
              <w:rPr>
                <w:rFonts w:ascii="Calibri" w:eastAsia="Calibri" w:cs="Calibri" w:hAnsi="Calibri"/>
              </w:rPr>
              <w:t>space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pStyle w:val="1"/>
        <w:keepNext w:val="0"/>
        <w:keepLines w:val="0"/>
        <w:pageBreakBefore w:val="0"/>
        <w:spacing w:before="480"/>
        <w:rPr>
          <w:b/>
          <w:bCs/>
          <w:sz w:val="46"/>
          <w:szCs w:val="46"/>
        </w:rPr>
      </w:pPr>
      <w:bookmarkStart w:id="1" w:name="_pjo1b1vplem0"/>
      <w:bookmarkEnd w:id="1"/>
    </w:p>
    <w:p>
      <w:pPr>
        <w:pStyle w:val="1"/>
        <w:keepNext w:val="0"/>
        <w:keepLines w:val="0"/>
        <w:pageBreakBefore w:val="0"/>
        <w:spacing w:before="480"/>
        <w:rPr>
          <w:b/>
          <w:bCs/>
          <w:sz w:val="46"/>
          <w:szCs w:val="46"/>
        </w:rPr>
      </w:pPr>
      <w:bookmarkStart w:id="2" w:name="_kb75v8uehvf1"/>
      <w:bookmarkEnd w:id="2"/>
      <w:r>
        <w:rPr>
          <w:b/>
          <w:bCs/>
          <w:sz w:val="46"/>
          <w:szCs w:val="46"/>
          <w:rtl/>
        </w:rPr>
        <w:t>Brainstorm &amp; Idea Prioritization – Libspace Backend System</w:t>
      </w:r>
    </w:p>
    <w:p>
      <w:pPr>
        <w:spacing w:before="240" w:after="240"/>
      </w:pPr>
      <w:r>
        <w:rPr>
          <w:rtl/>
        </w:rP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>
      <w:pPr>
        <w:spacing w:before="240" w:after="240"/>
      </w:pPr>
      <w:r>
        <w:rPr>
          <w:rtl/>
        </w:rPr>
        <w:t>Ideas were evaluated based on:</w:t>
      </w:r>
    </w:p>
    <w:p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/>
        </w:rPr>
        <w:t>Feasibility within the development timeline</w:t>
        <w:br/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/>
        </w:rPr>
        <w:t>Backend architecture clarity</w:t>
        <w:br/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/>
        </w:rPr>
        <w:t>Security implementation</w:t>
        <w:br/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/>
        </w:rPr>
        <w:t>REST API best practices</w:t>
        <w:br/>
      </w:r>
    </w:p>
    <w:p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/>
        </w:rPr>
        <w:t>Learning outcomes and resume value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3" w:name="_f0xhdpt869ay"/>
      <w:bookmarkEnd w:id="3"/>
      <w:r>
        <w:rPr>
          <w:b/>
          <w:bCs/>
          <w:sz w:val="34"/>
          <w:szCs w:val="34"/>
          <w:rtl/>
        </w:rPr>
        <w:t>Step-1: Team Gathering, Collaboration and Selecting the Problem Statement</w:t>
      </w:r>
    </w:p>
    <w:p>
      <w:pPr>
        <w:spacing w:before="240" w:after="240"/>
      </w:pPr>
      <w:r>
        <w:rPr>
          <w:rtl/>
        </w:rPr>
        <w:t>The team conducted a discussion session to identify backend-focused project ideas that could demonstrate strong understanding of authentication, database management, and RESTful API design.</w:t>
      </w:r>
    </w:p>
    <w:p>
      <w:pPr>
        <w:spacing w:before="240" w:after="240"/>
      </w:pPr>
      <w:r>
        <w:rPr>
          <w:rtl/>
        </w:rPr>
        <w:t>Several backend project ideas were proposed:</w:t>
      </w:r>
    </w:p>
    <w:p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/>
        </w:rPr>
        <w:t>Library Management System</w:t>
        <w:br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/>
        </w:rPr>
        <w:t>Blog API System</w:t>
        <w:br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/>
        </w:rPr>
        <w:t>Student Record Management System</w:t>
        <w:br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/>
        </w:rPr>
        <w:t>Task Manager API</w:t>
        <w:br/>
      </w:r>
    </w:p>
    <w:p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/>
        </w:rPr>
        <w:t>Book Rental System</w:t>
        <w:br/>
      </w:r>
    </w:p>
    <w:p>
      <w:pPr>
        <w:spacing w:before="240" w:after="240"/>
      </w:pPr>
      <w:r>
        <w:rPr>
          <w:rtl/>
        </w:rPr>
        <w:t>After evaluating real-world applicability, technical feasibility, and alignment with backend development learning goals, the team finalized the following problem statement:</w: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4" w:name="_8j7jb9a6dcs5"/>
      <w:bookmarkEnd w:id="4"/>
      <w:r>
        <w:rPr>
          <w:b/>
          <w:bCs/>
          <w:color w:val="000000"/>
          <w:sz w:val="26"/>
          <w:szCs w:val="26"/>
          <w:rtl/>
        </w:rPr>
        <w:t>Problem Statement:</w:t>
      </w:r>
    </w:p>
    <w:p>
      <w:pPr>
        <w:spacing w:before="240" w:after="240"/>
      </w:pPr>
      <w:r>
        <w:rPr>
          <w:rtl/>
        </w:rPr>
        <w:t>Many small libraries, study groups, and individual users lack a simple and secure backend system to manage books digitally. Existing systems are often overly complex or include unnecessary features.</w:t>
      </w:r>
    </w:p>
    <w:p>
      <w:pPr>
        <w:spacing w:before="240" w:after="240"/>
      </w:pPr>
      <w:r>
        <w:rPr>
          <w:rtl/>
        </w:rPr>
        <w:t xml:space="preserve">Therefore, the team decided to build </w:t>
      </w:r>
      <w:r>
        <w:rPr>
          <w:b/>
          <w:bCs/>
          <w:rtl/>
        </w:rPr>
        <w:t>Libspace</w:t>
      </w:r>
      <w:r>
        <w:rPr>
          <w:rtl/>
        </w:rPr>
        <w:t>, a backend-based Book Management System that allows users to:</w:t>
      </w:r>
    </w:p>
    <w:p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/>
        </w:rPr>
        <w:t>Register and login securely</w:t>
        <w:br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/>
        </w:rPr>
        <w:t>Manage books using CRUD operations</w:t>
        <w:br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/>
        </w:rPr>
        <w:t>Access only their own book records</w:t>
        <w:br/>
      </w:r>
    </w:p>
    <w:p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/>
        </w:rPr>
        <w:t>Logout securely</w:t>
        <w:br/>
      </w:r>
    </w:p>
    <w:p>
      <w:pPr>
        <w:spacing w:before="240" w:after="240"/>
      </w:pPr>
      <w:r>
        <w:rPr>
          <w:rtl/>
        </w:rPr>
        <w:t>The system focuses on implementing secure authentication and structured REST APIs.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5" w:name="_dm9nj5nnxeup"/>
      <w:bookmarkEnd w:id="5"/>
      <w:r>
        <w:rPr>
          <w:b/>
          <w:bCs/>
          <w:sz w:val="34"/>
          <w:szCs w:val="34"/>
          <w:rtl/>
        </w:rPr>
        <w:t>Step-2: Brainstorm, Idea Listing and Grouping</w:t>
      </w:r>
    </w:p>
    <w:p>
      <w:pPr>
        <w:spacing w:before="240" w:after="240"/>
      </w:pPr>
      <w:r>
        <w:rPr>
          <w:rtl/>
        </w:rPr>
        <w:t>During brainstorming, all ideas were listed without restriction. The ideas were then grouped into logical backend modules.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6" w:name="_9w6o53o08f5e"/>
      <w:bookmarkEnd w:id="6"/>
      <w:r>
        <w:rPr>
          <w:b/>
          <w:bCs/>
          <w:color w:val="000000"/>
          <w:sz w:val="26"/>
          <w:szCs w:val="26"/>
          <w:rtl/>
        </w:rPr>
        <w:t>Authentication &amp; Security Ideas</w:t>
      </w:r>
    </w:p>
    <w:p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/>
        </w:rPr>
        <w:t>User registration with validation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JWT-based login authentication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Secure password hashing using bcrypt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Protected routes using middleware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Token expiration handling</w:t>
        <w:br/>
      </w:r>
    </w:p>
    <w:p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/>
        </w:rPr>
        <w:t>Logout mechanism using token invalidation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矩形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7" w:name="_14khx2tcx7z7"/>
      <w:bookmarkEnd w:id="7"/>
      <w:r>
        <w:rPr>
          <w:b/>
          <w:bCs/>
          <w:color w:val="000000"/>
          <w:sz w:val="26"/>
          <w:szCs w:val="26"/>
          <w:rtl/>
        </w:rPr>
        <w:t>Core Book Management Features</w:t>
      </w:r>
    </w:p>
    <w:p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/>
        </w:rPr>
        <w:t>Add new book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Update book details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Delete book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View all books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Fetch single book by ID</w:t>
        <w:br/>
      </w:r>
    </w:p>
    <w:p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/>
        </w:rPr>
        <w:t>Pagination for book listing (optional enhancement)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9" name="矩形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0" o:spid="_x0000_s1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8" w:name="_8syilfssk6bi"/>
      <w:bookmarkEnd w:id="8"/>
      <w:r>
        <w:rPr>
          <w:b/>
          <w:bCs/>
          <w:color w:val="000000"/>
          <w:sz w:val="26"/>
          <w:szCs w:val="26"/>
          <w:rtl/>
        </w:rPr>
        <w:t>Database &amp; Architecture Ideas</w:t>
      </w:r>
    </w:p>
    <w:p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/>
        </w:rPr>
        <w:t>Relational / NoSQL database design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Users table/collection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Books table/collection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Foreign key or user reference mapping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Proper indexing for performance</w:t>
        <w:br/>
      </w:r>
    </w:p>
    <w:p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/>
        </w:rPr>
        <w:t>RESTful API structure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1" name="矩形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2" o:spid="_x0000_s1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9" w:name="_itafq97i7fmm"/>
      <w:bookmarkEnd w:id="9"/>
      <w:r>
        <w:rPr>
          <w:b/>
          <w:bCs/>
          <w:color w:val="000000"/>
          <w:sz w:val="26"/>
          <w:szCs w:val="26"/>
          <w:rtl/>
        </w:rPr>
        <w:t>Backend Technical Implementation Ideas</w:t>
      </w:r>
    </w:p>
    <w:p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/>
        </w:rPr>
        <w:t>MVC architecture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Middleware-based route protection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Centralized error handling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Status code standardization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Input validation layer</w:t>
        <w:br/>
      </w:r>
    </w:p>
    <w:p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/>
        </w:rPr>
        <w:t>Environment variable configuration</w:t>
        <w:br/>
      </w:r>
    </w:p>
    <w:p>
      <w:pPr>
        <w:spacing w:before="240" w:after="240"/>
      </w:pPr>
      <w:r>
        <w:rPr>
          <w:rtl/>
        </w:rPr>
        <w:t>After grouping, the team focused on ideas that could be realistically implemented within the project timeline while maintaining backend best practices.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3" name="矩形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4" o:spid="_x0000_s1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10" w:name="_275ciejiy7hd"/>
      <w:bookmarkEnd w:id="10"/>
      <w:r>
        <w:rPr>
          <w:b/>
          <w:bCs/>
          <w:sz w:val="34"/>
          <w:szCs w:val="34"/>
          <w:rtl/>
        </w:rPr>
        <w:t>Step-3: Idea Prioritization</w:t>
      </w:r>
    </w:p>
    <w:p>
      <w:pPr>
        <w:spacing w:before="240" w:after="240"/>
      </w:pPr>
      <w:r>
        <w:rPr>
          <w:rtl/>
        </w:rPr>
        <w:t>The team prioritized features based on:</w:t>
      </w:r>
    </w:p>
    <w:p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/>
        </w:rPr>
        <w:t>Feasibility within deadline</w:t>
        <w:br/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/>
        </w:rPr>
        <w:t>Backend learning value</w:t>
        <w:br/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/>
        </w:rPr>
        <w:t>Real-world backend implementation relevance</w:t>
        <w:br/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/>
        </w:rPr>
        <w:t>Security importance</w:t>
        <w:br/>
      </w:r>
    </w:p>
    <w:p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/>
        </w:rPr>
        <w:t>Technical complexity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5" name="矩形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6" o:spid="_x0000_s1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11" w:name="_xklvv38eqm6n"/>
      <w:bookmarkEnd w:id="11"/>
      <w:r>
        <w:rPr>
          <w:b/>
          <w:bCs/>
          <w:color w:val="000000"/>
          <w:sz w:val="26"/>
          <w:szCs w:val="26"/>
          <w:rtl/>
        </w:rPr>
        <w:t>High Priority (Implemented Features)</w:t>
      </w:r>
    </w:p>
    <w:p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/>
        </w:rPr>
        <w:t>User Registration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User Login with JWT Authentication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Password hashing using bcrypt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Protected API routes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CRUD operations for books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Database integration</w:t>
        <w:br/>
      </w:r>
    </w:p>
    <w:p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/>
        </w:rPr>
        <w:t>Logout functionality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7" name="矩形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8" o:spid="_x0000_s1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12" w:name="_rpgc5jnv0khb"/>
      <w:bookmarkEnd w:id="12"/>
      <w:r>
        <w:rPr>
          <w:b/>
          <w:bCs/>
          <w:color w:val="000000"/>
          <w:sz w:val="26"/>
          <w:szCs w:val="26"/>
          <w:rtl/>
        </w:rPr>
        <w:t>Medium Priority (Enhancements)</w:t>
      </w:r>
    </w:p>
    <w:p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/>
        </w:rPr>
        <w:t>Pagination for books</w:t>
        <w:br/>
      </w:r>
    </w:p>
    <w:p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/>
        </w:rPr>
        <w:t>Advanced validation</w:t>
        <w:br/>
      </w:r>
    </w:p>
    <w:p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/>
        </w:rPr>
        <w:t>Improved error handling responses</w:t>
        <w:br/>
      </w:r>
    </w:p>
    <w:p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/>
        </w:rPr>
        <w:t>API documentation (Swagger/Postman collection)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9" name="矩形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0" o:spid="_x0000_s2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13" w:name="_1wewl4wl3p99"/>
      <w:bookmarkEnd w:id="13"/>
      <w:r>
        <w:rPr>
          <w:b/>
          <w:bCs/>
          <w:color w:val="000000"/>
          <w:sz w:val="26"/>
          <w:szCs w:val="26"/>
          <w:rtl/>
        </w:rPr>
        <w:t>Low Priority / Future Scope</w:t>
      </w:r>
    </w:p>
    <w:p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/>
        </w:rPr>
        <w:t>Role-Based Access Control (Admin/User)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Book categories &amp; tagging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Rate limiting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Audit logging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Deployment on cloud server</w:t>
        <w:br/>
      </w:r>
    </w:p>
    <w:p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/>
        </w:rPr>
        <w:t>API versioning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1" name="矩形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2" o:spid="_x0000_s2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14" w:name="_y4omzkibznsh"/>
      <w:bookmarkEnd w:id="14"/>
      <w:r>
        <w:rPr>
          <w:b/>
          <w:bCs/>
          <w:sz w:val="34"/>
          <w:szCs w:val="34"/>
          <w:rtl/>
        </w:rPr>
        <w:t>Final Decision</w:t>
      </w:r>
    </w:p>
    <w:p>
      <w:pPr>
        <w:spacing w:before="240" w:after="240"/>
      </w:pPr>
      <w:r>
        <w:rPr>
          <w:rtl/>
        </w:rPr>
        <w:t xml:space="preserve">The team finalized </w:t>
      </w:r>
      <w:r>
        <w:rPr>
          <w:b/>
          <w:bCs/>
          <w:rtl/>
        </w:rPr>
        <w:t>Libspace – Backend Book Management System</w:t>
      </w:r>
      <w:r>
        <w:rPr>
          <w:rtl/>
        </w:rPr>
        <w:t xml:space="preserve"> as it provides strong learning opportunities in:</w:t>
      </w:r>
    </w:p>
    <w:p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/>
        </w:rPr>
        <w:t>JWT-based authentication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Secure backend development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REST API design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Database schema design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Middleware implementation</w:t>
        <w:br/>
      </w:r>
    </w:p>
    <w:p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/>
        </w:rPr>
        <w:t>Backend security best practices</w:t>
        <w:br/>
      </w:r>
    </w:p>
    <w:p>
      <w:pPr>
        <w:spacing w:before="240" w:after="240"/>
      </w:pPr>
      <w:r>
        <w:rPr>
          <w:rtl/>
        </w:rPr>
        <w:t>The project focuses entirely on backend development, ensuring clean architecture, secure authentication flow, and structured CRUD operations.</w:t>
      </w:r>
    </w:p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A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8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00000009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nsid w:val="0000000B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nsid w:val="0000000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nsid w:val="0000000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nsid w:val="00000007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3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6</Pages>
  <Words>593</Words>
  <Characters>3604</Characters>
  <Lines>194</Lines>
  <Paragraphs>103</Paragraphs>
  <CharactersWithSpaces>4162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2026-03-06T05:11:48Z</dcterms:modified>
</cp:coreProperties>
</file>