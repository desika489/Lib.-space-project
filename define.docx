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Libspace backend system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Ideation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Define the Problem Statements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06 March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SWTID-2026-7901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Libspace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2 Marks</w:t>
            </w:r>
          </w:p>
        </w:tc>
      </w:tr>
    </w:tbl>
    <w:p>
      <w:pPr>
        <w:spacing w:after="160" w:line="259" w:lineRule="auto"/>
      </w:pP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1" w:name="_39runtrwkz3g"/>
      <w:bookmarkEnd w:id="1"/>
      <w:r>
        <w:rPr>
          <w:b/>
          <w:bCs/>
          <w:sz w:val="34"/>
          <w:szCs w:val="34"/>
          <w:rtl/>
        </w:rPr>
        <w:t>Customer Problem Statement – Libspace Backend System</w:t>
      </w:r>
    </w:p>
    <w:p>
      <w:pPr>
        <w:spacing w:before="240" w:after="240" w:line="259" w:lineRule="auto"/>
      </w:pPr>
      <w:r>
        <w:rPr>
          <w:rtl/>
        </w:rP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>
      <w:pPr>
        <w:spacing w:before="240" w:after="240" w:line="259" w:lineRule="auto"/>
      </w:pPr>
      <w:r>
        <w:rPr>
          <w:rtl/>
        </w:rPr>
        <w:t>Many small libraries, students, and individual users struggle to manage book records manually or through unorganized digital methods. Existing systems are often:</w:t>
      </w:r>
    </w:p>
    <w:p>
      <w:pPr>
        <w:numPr>
          <w:ilvl w:val="0"/>
          <w:numId w:val="1"/>
        </w:numPr>
        <w:spacing w:before="240" w:after="0" w:afterAutospacing="0" w:line="259" w:lineRule="auto"/>
        <w:ind w:left="720" w:hanging="360"/>
      </w:pPr>
      <w:r>
        <w:rPr>
          <w:rtl/>
        </w:rPr>
        <w:t>Overly complex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Paid or subscription-based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Not secure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Lacking proper user-specific data access</w:t>
        <w:br/>
      </w:r>
    </w:p>
    <w:p>
      <w:pPr>
        <w:numPr>
          <w:ilvl w:val="0"/>
          <w:numId w:val="1"/>
        </w:numPr>
        <w:spacing w:before="0" w:beforeAutospacing="0" w:after="240" w:line="259" w:lineRule="auto"/>
        <w:ind w:left="720" w:hanging="360"/>
      </w:pPr>
      <w:r>
        <w:rPr>
          <w:rtl/>
        </w:rPr>
        <w:t>Difficult to maintain</w:t>
        <w:br/>
      </w:r>
    </w:p>
    <w:p>
      <w:pPr>
        <w:spacing w:before="240" w:after="240" w:line="259" w:lineRule="auto"/>
      </w:pPr>
      <w:r>
        <w:rPr>
          <w:rtl/>
        </w:rPr>
        <w:t>There is a need for a simple and secure backend system that allows users to manage books efficiently while ensuring data privacy and authentication control.</w:t>
      </w:r>
    </w:p>
    <w:p>
      <w:pPr>
        <w:spacing w:after="16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2" w:name="_4fmopbopfcm4"/>
      <w:bookmarkEnd w:id="2"/>
      <w:r>
        <w:rPr>
          <w:b/>
          <w:bCs/>
          <w:sz w:val="34"/>
          <w:szCs w:val="34"/>
          <w:rtl/>
        </w:rPr>
        <w:t>Identified User Challenges</w:t>
      </w:r>
    </w:p>
    <w:p>
      <w:pPr>
        <w:numPr>
          <w:ilvl w:val="0"/>
          <w:numId w:val="2"/>
        </w:numPr>
        <w:spacing w:before="240" w:after="0" w:afterAutospacing="0" w:line="259" w:lineRule="auto"/>
        <w:ind w:left="720" w:hanging="360"/>
      </w:pPr>
      <w:r>
        <w:rPr>
          <w:rtl/>
        </w:rPr>
        <w:t>Lack of secure authentication mechanisms</w:t>
        <w:br/>
      </w:r>
    </w:p>
    <w:p>
      <w:pPr>
        <w:numPr>
          <w:ilvl w:val="0"/>
          <w:numId w:val="2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No centralized system to store and manage books</w:t>
        <w:br/>
      </w:r>
    </w:p>
    <w:p>
      <w:pPr>
        <w:numPr>
          <w:ilvl w:val="0"/>
          <w:numId w:val="2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Inability to restrict access to user-specific data</w:t>
        <w:br/>
      </w:r>
    </w:p>
    <w:p>
      <w:pPr>
        <w:numPr>
          <w:ilvl w:val="0"/>
          <w:numId w:val="2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Difficulty in updating and deleting records</w:t>
        <w:br/>
      </w:r>
    </w:p>
    <w:p>
      <w:pPr>
        <w:numPr>
          <w:ilvl w:val="0"/>
          <w:numId w:val="2"/>
        </w:numPr>
        <w:spacing w:before="0" w:beforeAutospacing="0" w:after="240" w:line="259" w:lineRule="auto"/>
        <w:ind w:left="720" w:hanging="360"/>
      </w:pPr>
      <w:r>
        <w:rPr>
          <w:rtl/>
        </w:rPr>
        <w:t>Risk of data inconsistency or duplication</w:t>
        <w:br/>
      </w:r>
    </w:p>
    <w:p>
      <w:pPr>
        <w:spacing w:after="16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3" w:name="_uiljeaa0o4mx"/>
      <w:bookmarkEnd w:id="3"/>
      <w:r>
        <w:rPr>
          <w:b/>
          <w:bCs/>
          <w:sz w:val="34"/>
          <w:szCs w:val="34"/>
          <w:rtl/>
        </w:rPr>
        <w:t>Customer Needs</w:t>
      </w:r>
    </w:p>
    <w:p>
      <w:pPr>
        <w:spacing w:before="240" w:after="240" w:line="259" w:lineRule="auto"/>
      </w:pPr>
      <w:r>
        <w:rPr>
          <w:rtl/>
        </w:rPr>
        <w:t>Users require a system that:</w:t>
      </w:r>
    </w:p>
    <w:p>
      <w:pPr>
        <w:numPr>
          <w:ilvl w:val="0"/>
          <w:numId w:val="3"/>
        </w:numPr>
        <w:spacing w:before="240" w:after="0" w:afterAutospacing="0" w:line="259" w:lineRule="auto"/>
        <w:ind w:left="720" w:hanging="360"/>
      </w:pPr>
      <w:r>
        <w:rPr>
          <w:rtl/>
        </w:rPr>
        <w:t>Allows secure user registration and login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Ensures passwords are encrypted and protected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Restricts access to authorized users only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Provides full CRUD operations for books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Maintains proper database structure</w:t>
        <w:br/>
      </w:r>
    </w:p>
    <w:p>
      <w:pPr>
        <w:numPr>
          <w:ilvl w:val="0"/>
          <w:numId w:val="3"/>
        </w:numPr>
        <w:spacing w:before="0" w:beforeAutospacing="0" w:after="240" w:line="259" w:lineRule="auto"/>
        <w:ind w:left="720" w:hanging="360"/>
      </w:pPr>
      <w:r>
        <w:rPr>
          <w:rtl/>
        </w:rPr>
        <w:t>Ensures reliable error handling</w:t>
        <w:br/>
      </w:r>
    </w:p>
    <w:p>
      <w:pPr>
        <w:spacing w:after="16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" name="矩形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6" o:spid="_x0000_s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4" w:name="_hfpiris8bsz1"/>
      <w:bookmarkEnd w:id="4"/>
      <w:r>
        <w:rPr>
          <w:b/>
          <w:bCs/>
          <w:sz w:val="34"/>
          <w:szCs w:val="34"/>
          <w:rtl/>
        </w:rPr>
        <w:t>Project Focus Based on Customer Needs</w:t>
      </w:r>
    </w:p>
    <w:p>
      <w:pPr>
        <w:spacing w:before="240" w:after="240" w:line="259" w:lineRule="auto"/>
      </w:pPr>
      <w:r>
        <w:rPr>
          <w:rtl/>
        </w:rPr>
        <w:t xml:space="preserve">To address these challenges, the team decided to build </w:t>
      </w:r>
      <w:r>
        <w:rPr>
          <w:b/>
          <w:bCs/>
          <w:rtl/>
        </w:rPr>
        <w:t>Libspace – Backend Book Management System</w:t>
      </w:r>
      <w:r>
        <w:rPr>
          <w:rtl/>
        </w:rPr>
        <w:t>, which:</w:t>
      </w:r>
    </w:p>
    <w:p>
      <w:pPr>
        <w:numPr>
          <w:ilvl w:val="0"/>
          <w:numId w:val="4"/>
        </w:numPr>
        <w:spacing w:before="240" w:after="0" w:afterAutospacing="0" w:line="259" w:lineRule="auto"/>
        <w:ind w:left="720" w:hanging="360"/>
      </w:pPr>
      <w:r>
        <w:rPr>
          <w:rtl/>
        </w:rPr>
        <w:t>Implements JWT-based authentication</w:t>
        <w:br/>
      </w:r>
    </w:p>
    <w:p>
      <w:pPr>
        <w:numPr>
          <w:ilvl w:val="0"/>
          <w:numId w:val="4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Provides secure login and logout functionality</w:t>
        <w:br/>
      </w:r>
    </w:p>
    <w:p>
      <w:pPr>
        <w:numPr>
          <w:ilvl w:val="0"/>
          <w:numId w:val="4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Enables users to perform CRUD operations on books</w:t>
        <w:br/>
      </w:r>
    </w:p>
    <w:p>
      <w:pPr>
        <w:numPr>
          <w:ilvl w:val="0"/>
          <w:numId w:val="4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Ensures user-specific data isolation</w:t>
        <w:br/>
      </w:r>
    </w:p>
    <w:p>
      <w:pPr>
        <w:numPr>
          <w:ilvl w:val="0"/>
          <w:numId w:val="4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Follows RESTful API standards</w:t>
        <w:br/>
      </w:r>
    </w:p>
    <w:p>
      <w:pPr>
        <w:numPr>
          <w:ilvl w:val="0"/>
          <w:numId w:val="4"/>
        </w:numPr>
        <w:spacing w:before="0" w:beforeAutospacing="0" w:after="240" w:line="259" w:lineRule="auto"/>
        <w:ind w:left="720" w:hanging="360"/>
      </w:pPr>
      <w:r>
        <w:rPr>
          <w:rtl/>
        </w:rPr>
        <w:t>Implements middleware for route protection</w:t>
        <w:br/>
      </w:r>
    </w:p>
    <w:p>
      <w:pPr>
        <w:spacing w:after="16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7" name="矩形 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8" o:spid="_x0000_s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5" w:name="_m8ukkzjyt575"/>
      <w:bookmarkEnd w:id="5"/>
      <w:r>
        <w:rPr>
          <w:b/>
          <w:bCs/>
          <w:sz w:val="34"/>
          <w:szCs w:val="34"/>
          <w:rtl/>
        </w:rPr>
        <w:t>Outcome of the Customer Problem Analysis</w:t>
      </w:r>
    </w:p>
    <w:p>
      <w:pPr>
        <w:spacing w:before="240" w:after="240" w:line="259" w:lineRule="auto"/>
      </w:pPr>
      <w:r>
        <w:rPr>
          <w:rtl/>
        </w:rPr>
        <w:t>By analyzing customer pain points, the project focuses on delivering:</w:t>
      </w:r>
    </w:p>
    <w:p>
      <w:pPr>
        <w:numPr>
          <w:ilvl w:val="0"/>
          <w:numId w:val="5"/>
        </w:numPr>
        <w:spacing w:before="240" w:after="0" w:afterAutospacing="0" w:line="259" w:lineRule="auto"/>
        <w:ind w:left="720" w:hanging="360"/>
      </w:pPr>
      <w:r>
        <w:rPr>
          <w:rtl/>
        </w:rPr>
        <w:t>Secure backend architecture</w:t>
        <w:br/>
      </w:r>
    </w:p>
    <w:p>
      <w:pPr>
        <w:numPr>
          <w:ilvl w:val="0"/>
          <w:numId w:val="5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Structured database management</w:t>
        <w:br/>
      </w:r>
    </w:p>
    <w:p>
      <w:pPr>
        <w:numPr>
          <w:ilvl w:val="0"/>
          <w:numId w:val="5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Clean API design</w:t>
        <w:br/>
      </w:r>
    </w:p>
    <w:p>
      <w:pPr>
        <w:numPr>
          <w:ilvl w:val="0"/>
          <w:numId w:val="5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Scalable system foundation</w:t>
        <w:br/>
      </w:r>
    </w:p>
    <w:p>
      <w:pPr>
        <w:numPr>
          <w:ilvl w:val="0"/>
          <w:numId w:val="5"/>
        </w:numPr>
        <w:spacing w:before="0" w:beforeAutospacing="0" w:after="240" w:line="259" w:lineRule="auto"/>
        <w:ind w:left="720" w:hanging="360"/>
      </w:pPr>
      <w:r>
        <w:rPr>
          <w:rtl/>
        </w:rPr>
        <w:t>Real-world backend implementation practices</w:t>
        <w:br/>
      </w:r>
    </w:p>
    <w:p>
      <w:pPr>
        <w:spacing w:before="240" w:after="240" w:line="259" w:lineRule="auto"/>
      </w:pPr>
      <w:r>
        <w:rPr>
          <w:rtl/>
        </w:rPr>
        <w:t>The ideation phase ensured that the system is not just technically functional but also aligned with real user problems and practical backend development goals.</w:t>
      </w: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  <w:r>
        <w:rPr>
          <w:rFonts w:ascii="Calibri" w:eastAsia="Calibri" w:cs="Calibri" w:hAnsi="Calibri"/>
          <w:sz w:val="24"/>
          <w:szCs w:val="24"/>
        </w:rPr>
        <w:drawing>
          <wp:inline distT="0" distB="0" distL="0" distR="0">
            <wp:extent cx="5731200" cy="2667000"/>
            <wp:effectExtent l="0" t="0" r="0" b="0"/>
            <wp:docPr id="9" name="图片 9" descr="Graphical user interface, text, application, email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1" name="图片 11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200" cy="26670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  <w:r>
        <w:rPr>
          <w:rFonts w:ascii="Calibri" w:eastAsia="Calibri" w:cs="Calibri" w:hAnsi="Calibri"/>
          <w:sz w:val="24"/>
          <w:szCs w:val="24"/>
          <w:rtl/>
        </w:rPr>
        <w:t xml:space="preserve">Reference: </w:t>
      </w:r>
      <w:r>
        <w:rPr>
          <w:rFonts w:ascii="Calibri" w:eastAsia="Calibri" w:cs="Calibri" w:hAnsi="Calibri"/>
          <w:color w:val="0563C1"/>
          <w:sz w:val="24"/>
          <w:szCs w:val="24"/>
          <w:u w:val="single"/>
          <w:rtl/>
        </w:rPr>
        <w:fldChar w:fldCharType="begin"/>
      </w:r>
      <w:r>
        <w:instrText>HYPERLINK "https://miro.com/templates/customer-problem-statement/"</w:instrText>
      </w:r>
      <w:r>
        <w:rPr>
          <w:rFonts w:ascii="Calibri" w:eastAsia="Calibri" w:cs="Calibri" w:hAnsi="Calibri"/>
          <w:color w:val="0563C1"/>
          <w:sz w:val="24"/>
          <w:szCs w:val="24"/>
          <w:u w:val="single"/>
          <w:rtl/>
        </w:rPr>
        <w:fldChar w:fldCharType="separate"/>
      </w:r>
      <w:r>
        <w:rPr>
          <w:rFonts w:ascii="Calibri" w:eastAsia="Calibri" w:cs="Calibri" w:hAnsi="Calibri"/>
          <w:color w:val="0563C1"/>
          <w:sz w:val="24"/>
          <w:szCs w:val="24"/>
          <w:u w:val="single"/>
          <w:rtl/>
        </w:rPr>
        <w:t>https://miro.com/templates/customer-problem-statement/</w:t>
      </w:r>
      <w:r>
        <w:rPr>
          <w:rFonts w:ascii="Calibri" w:eastAsia="Calibri" w:cs="Calibri" w:hAnsi="Calibri"/>
          <w:color w:val="0563C1"/>
          <w:sz w:val="24"/>
          <w:szCs w:val="24"/>
          <w:u w:val="single"/>
          <w:rtl/>
        </w:rPr>
        <w:fldChar w:fldCharType="end"/>
      </w: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  <w:r>
        <w:rPr>
          <w:rFonts w:ascii="Calibri" w:eastAsia="Calibri" w:cs="Calibri" w:hAnsi="Calibri"/>
          <w:sz w:val="24"/>
          <w:szCs w:val="24"/>
        </w:rPr>
        <w:drawing>
          <wp:inline distT="114300" distB="114300" distL="114300" distR="114300">
            <wp:extent cx="5731200" cy="2031999"/>
            <wp:effectExtent l="0" t="0" r="0" b="0"/>
            <wp:docPr id="12" name="图片 12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4" name="图片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200" cy="2031999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tbl>
      <w:tblPr>
        <w:jc w:val="left"/>
        <w:tblInd w:w="0" w:type="dxa"/>
        <w:tblW w:w="93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1562"/>
        <w:gridCol w:w="1562"/>
        <w:gridCol w:w="1562"/>
        <w:gridCol w:w="1562"/>
        <w:gridCol w:w="1562"/>
      </w:tblGrid>
      <w:tr>
        <w:trPr>
          <w:cantSplit/>
          <w:trHeight w:val="785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Problem Statement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I am (Customer)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I’m trying to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But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Because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Which makes me feel</w:t>
            </w:r>
          </w:p>
        </w:tc>
      </w:tr>
      <w:tr>
        <w:trPr>
          <w:cantSplit/>
          <w:trHeight w:val="134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PS-1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A small library owner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Manage and organize book records digitally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Existing tools are complex or require paid subscriptions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I need a simple backend system to securely add, update, and delete books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Frustrated managing records manually</w:t>
            </w:r>
          </w:p>
        </w:tc>
      </w:tr>
      <w:tr>
        <w:trPr>
          <w:cantSplit/>
          <w:trHeight w:val="161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PS-2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A student managing personal books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Keep track of books in one centralized system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There is no secure system that restricts access to my data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I want a login-based system where only I can manage my books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Concerned about data privacy</w:t>
            </w:r>
          </w:p>
        </w:tc>
      </w:tr>
      <w:tr>
        <w:trPr>
          <w:cantSplit/>
          <w:trHeight w:val="161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PS-3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A individual user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Update and delete book information easily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Many systems do not provide proper authentication or data isolation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I need a secure backend with JWT authentication and protected routes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Anxious about unauthorized access</w:t>
            </w:r>
          </w:p>
        </w:tc>
      </w:tr>
      <w:tr>
        <w:trPr>
          <w:cantSplit/>
          <w:trHeight w:val="1610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rtl/>
              </w:rPr>
              <w:t>PS-4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A beginner user with limited technical knowledge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Use a simple system to manage books without complexity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Most available platforms focus more on UI and less on backend security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I want a lightweight and secure system that is easy to use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160" w:line="259" w:lineRule="auto"/>
              <w:rPr>
                <w:rFonts w:ascii="Calibri" w:eastAsia="Calibri" w:cs="Calibri" w:hAnsi="Calibri"/>
                <w:sz w:val="24"/>
                <w:szCs w:val="24"/>
              </w:rPr>
            </w:pPr>
            <w:r>
              <w:rPr>
                <w:rFonts w:ascii="Calibri" w:eastAsia="Calibri" w:cs="Calibri" w:hAnsi="Calibri"/>
                <w:sz w:val="24"/>
                <w:szCs w:val="24"/>
                <w:rtl/>
              </w:rPr>
              <w:t>Overwhelmed by complicated software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p>
      <w:pPr>
        <w:spacing w:after="160" w:line="259" w:lineRule="auto"/>
        <w:rPr>
          <w:rFonts w:ascii="Calibri" w:eastAsia="Calibri" w:cs="Calibri" w:hAnsi="Calibri"/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3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>
    <w:nsid w:val="00000001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nsid w:val="00000004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nsid w:val="00000002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10.png"/><Relationship Id="rId3" Type="http://schemas.openxmlformats.org/officeDocument/2006/relationships/image" Target="media/13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5</Pages>
  <Words>510</Words>
  <Characters>2906</Characters>
  <Lines>208</Lines>
  <Paragraphs>81</Paragraphs>
  <CharactersWithSpaces>3362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2026-03-06T05:24:06Z</dcterms:modified>
</cp:coreProperties>
</file>